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Number Guessing Game - Technical Documentation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Project</w:t>
      </w:r>
      <w:r>
        <w:rPr>
          <w:b w:val="0"/>
          <w:i w:val="0"/>
          <w:strike w:val="0"/>
        </w:rPr>
        <w:t>: Interactive Number Guessing Game</w:t>
        <w:br/>
      </w:r>
      <w:r>
        <w:rPr>
          <w:b/>
          <w:i w:val="0"/>
          <w:strike w:val="0"/>
        </w:rPr>
        <w:t>Author</w:t>
      </w:r>
      <w:r>
        <w:rPr>
          <w:b w:val="0"/>
          <w:i w:val="0"/>
          <w:strike w:val="0"/>
        </w:rPr>
        <w:t>: Ayush Raj (25BAS10099)</w:t>
        <w:br/>
      </w:r>
      <w:r>
        <w:rPr>
          <w:b/>
          <w:i w:val="0"/>
          <w:strike w:val="0"/>
        </w:rPr>
        <w:t>Institution</w:t>
      </w:r>
      <w:r>
        <w:rPr>
          <w:b w:val="0"/>
          <w:i w:val="0"/>
          <w:strike w:val="0"/>
        </w:rPr>
        <w:t>: VIT Bhopal</w:t>
        <w:br/>
      </w:r>
      <w:r>
        <w:rPr>
          <w:b/>
          <w:i w:val="0"/>
          <w:strike w:val="0"/>
        </w:rPr>
        <w:t>Professor</w:t>
      </w:r>
      <w:r>
        <w:rPr>
          <w:b w:val="0"/>
          <w:i w:val="0"/>
          <w:strike w:val="0"/>
        </w:rPr>
        <w:t>: Shrishtika Raikwar</w:t>
        <w:br/>
      </w:r>
      <w:r>
        <w:rPr>
          <w:b/>
          <w:i w:val="0"/>
          <w:strike w:val="0"/>
        </w:rPr>
        <w:t>Date</w:t>
      </w:r>
      <w:r>
        <w:rPr>
          <w:b w:val="0"/>
          <w:i w:val="0"/>
          <w:strike w:val="0"/>
        </w:rPr>
        <w:t>: November 2025</w:t>
      </w:r>
    </w:p>
    <w:p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Table of Contents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project-overview" w:history="1">
        <w:r>
          <w:rPr>
            <w:rStyle w:val="Hyperlink"/>
            <w:b w:val="0"/>
            <w:i w:val="0"/>
            <w:strike w:val="0"/>
          </w:rPr>
          <w:t>Project Overview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requirements-analysis" w:history="1">
        <w:r>
          <w:rPr>
            <w:rStyle w:val="Hyperlink"/>
            <w:b w:val="0"/>
            <w:i w:val="0"/>
            <w:strike w:val="0"/>
          </w:rPr>
          <w:t>Requirements Analysis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system-architecture" w:history="1">
        <w:r>
          <w:rPr>
            <w:rStyle w:val="Hyperlink"/>
            <w:b w:val="0"/>
            <w:i w:val="0"/>
            <w:strike w:val="0"/>
          </w:rPr>
          <w:t>System Architecture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module-description" w:history="1">
        <w:r>
          <w:rPr>
            <w:rStyle w:val="Hyperlink"/>
            <w:b w:val="0"/>
            <w:i w:val="0"/>
            <w:strike w:val="0"/>
          </w:rPr>
          <w:t>Module Description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algorithm-explanation" w:history="1">
        <w:r>
          <w:rPr>
            <w:rStyle w:val="Hyperlink"/>
            <w:b w:val="0"/>
            <w:i w:val="0"/>
            <w:strike w:val="0"/>
          </w:rPr>
          <w:t>Algorithm Explanation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data-flow" w:history="1">
        <w:r>
          <w:rPr>
            <w:rStyle w:val="Hyperlink"/>
            <w:b w:val="0"/>
            <w:i w:val="0"/>
            <w:strike w:val="0"/>
          </w:rPr>
          <w:t>Data Flow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error-handling" w:history="1">
        <w:r>
          <w:rPr>
            <w:rStyle w:val="Hyperlink"/>
            <w:b w:val="0"/>
            <w:i w:val="0"/>
            <w:strike w:val="0"/>
          </w:rPr>
          <w:t>Error Handling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test-cases" w:history="1">
        <w:r>
          <w:rPr>
            <w:rStyle w:val="Hyperlink"/>
            <w:b w:val="0"/>
            <w:i w:val="0"/>
            <w:strike w:val="0"/>
          </w:rPr>
          <w:t>Test Cases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performance-analysis" w:history="1">
        <w:r>
          <w:rPr>
            <w:rStyle w:val="Hyperlink"/>
            <w:b w:val="0"/>
            <w:i w:val="0"/>
            <w:strike w:val="0"/>
          </w:rPr>
          <w:t>Performance Analysis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w:anchor="future-enhancements" w:history="1">
        <w:r>
          <w:rPr>
            <w:rStyle w:val="Hyperlink"/>
            <w:b w:val="0"/>
            <w:i w:val="0"/>
            <w:strike w:val="0"/>
          </w:rPr>
          <w:t>Future Enhancements</w:t>
        </w:r>
      </w:hyperlink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6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Project Overview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Number Guessing Game is a console-based interactive application developed in Python 3. The program implements a binary search-like guessing mechanism where users attempt to identify a randomly generated number within a specified range. The application tracks the number of attempts and provides directional feedback to guide the user.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Objective</w:t>
      </w:r>
      <w:r>
        <w:rPr>
          <w:rStyle w:val="DefaultParagraphFont"/>
          <w:b w:val="0"/>
          <w:i w:val="0"/>
          <w:strike w:val="0"/>
        </w:rPr>
        <w:t>: To create an engaging, user-friendly game that demonstrates core programming concepts while maintaining data integrity through validation.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7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Requirements Analysis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Functional Requirements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FR1</w:t>
      </w:r>
      <w:r>
        <w:rPr>
          <w:rStyle w:val="DefaultParagraphFont"/>
          <w:b w:val="0"/>
          <w:i w:val="0"/>
          <w:strike w:val="0"/>
        </w:rPr>
        <w:t>: Accept user input for the upper range limit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system must accept positive integer input from the user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Range: 1 to any positive integer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FR2</w:t>
      </w:r>
      <w:r>
        <w:rPr>
          <w:rStyle w:val="DefaultParagraphFont"/>
          <w:b w:val="0"/>
          <w:i w:val="0"/>
          <w:strike w:val="0"/>
        </w:rPr>
        <w:t>: Generate a random number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Generate a random integer between 0 and the user-defined upper limit (inclusive)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Random number should be uniformly distributed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FR3</w:t>
      </w:r>
      <w:r>
        <w:rPr>
          <w:rStyle w:val="DefaultParagraphFont"/>
          <w:b w:val="0"/>
          <w:i w:val="0"/>
          <w:strike w:val="0"/>
        </w:rPr>
        <w:t>: Process user guesses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Accept numeric guesses from the user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Validate all user inputs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Compare guess with the target number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FR4</w:t>
      </w:r>
      <w:r>
        <w:rPr>
          <w:rStyle w:val="DefaultParagraphFont"/>
          <w:b w:val="0"/>
          <w:i w:val="0"/>
          <w:strike w:val="0"/>
        </w:rPr>
        <w:t>: Provide feedback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Inform user if guess is too high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Inform user if guess is too low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Congratulate user upon correct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Display total attempt count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FR5</w:t>
      </w:r>
      <w:r>
        <w:rPr>
          <w:rStyle w:val="DefaultParagraphFont"/>
          <w:b w:val="0"/>
          <w:i w:val="0"/>
          <w:strike w:val="0"/>
        </w:rPr>
        <w:t>: Game termination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Exit on invalid initial input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Exit upon correct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Allow restart capability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Non-Functional Requirements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NFR1</w:t>
      </w:r>
      <w:r>
        <w:rPr>
          <w:rStyle w:val="DefaultParagraphFont"/>
          <w:b w:val="0"/>
          <w:i w:val="0"/>
          <w:strike w:val="0"/>
        </w:rPr>
        <w:t>: Usability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Clear, intuitive user prompts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Easy-to-understand feedback messages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NFR2</w:t>
      </w:r>
      <w:r>
        <w:rPr>
          <w:rStyle w:val="DefaultParagraphFont"/>
          <w:b w:val="0"/>
          <w:i w:val="0"/>
          <w:strike w:val="0"/>
        </w:rPr>
        <w:t>: Robustness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Handle invalid inputs gracefully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Prevent program crashes from malformed input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NFR3</w:t>
      </w:r>
      <w:r>
        <w:rPr>
          <w:rStyle w:val="DefaultParagraphFont"/>
          <w:b w:val="0"/>
          <w:i w:val="0"/>
          <w:strike w:val="0"/>
        </w:rPr>
        <w:t>: Performance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Minimal memory footprint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Instant response to user input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8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System Architecture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Program Structure</w:t>
      </w:r>
    </w:p>
    <w:p>
      <w:pPr>
        <w:pStyle w:val="FencedCode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┌─────────────────────────────────────────┐</w:t>
        <w:br/>
        <w:t>│     Number Guessing Game Application   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 1. Initialization &amp; Input Validation   │</w:t>
        <w:br/>
        <w:t>│     - Get upper range limit             │</w:t>
        <w:br/>
        <w:t>│     - Validate input (isdigit check)    │</w:t>
        <w:br/>
        <w:t>│     - Verify positive integer           │</w:t>
        <w:br/>
        <w:t>│                                         │</w:t>
        <w:br/>
        <w:t>│  2. Random Number Generation            │</w:t>
        <w:br/>
        <w:t>│     - Use random.randint() function     │</w:t>
        <w:br/>
        <w:t>│     - Set range [0, top_of_range]       │</w:t>
        <w:br/>
        <w:t>│                                         │</w:t>
        <w:br/>
        <w:t>│  3. Game Loop                           │</w:t>
        <w:br/>
        <w:t>│     - Input user guess                  │</w:t>
        <w:br/>
        <w:t>│     - Validate guess input              │</w:t>
        <w:br/>
        <w:t>│     - Compare with target               │</w:t>
        <w:br/>
        <w:t>│     - Provide feedback                  │</w:t>
        <w:br/>
        <w:t>│     - Increment counter                 │</w:t>
        <w:br/>
        <w:t>│                                         │</w:t>
        <w:br/>
        <w:t>│  4. Result Display                      │</w:t>
        <w:br/>
        <w:t>│     - Show success message              │</w:t>
        <w:br/>
        <w:t>│     - Display attempt count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9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Module Description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1. </w:t>
      </w:r>
      <w:r>
        <w:rPr>
          <w:rStyle w:val="DefaultParagraphFont"/>
          <w:b/>
          <w:i w:val="0"/>
          <w:strike w:val="0"/>
        </w:rPr>
        <w:t>Initialization Module</w:t>
      </w:r>
    </w:p>
    <w:p>
      <w:pPr>
        <w:pStyle w:val="FencedCodepython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top_of_range = input("Type a number: ")</w:t>
        <w:br/>
        <w:br/>
        <w:t>if top_of_range.isdigit():</w:t>
        <w:br/>
        <w:t xml:space="preserve">    top_of_range = int(top_of_range)</w:t>
        <w:br/>
        <w:t xml:space="preserve">    if top_of_range &lt;= 0:</w:t>
        <w:br/>
        <w:t xml:space="preserve">        print('Please type a number larger than 0 next time.')</w:t>
        <w:br/>
        <w:t xml:space="preserve">        quit()</w:t>
        <w:br/>
        <w:t>else:</w:t>
        <w:br/>
        <w:t xml:space="preserve">    print('Please type a number next time.')</w:t>
        <w:br/>
        <w:t xml:space="preserve">    quit()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Initialize the game by accepting and validating the upper range limit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Functions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input()</w:t>
      </w:r>
      <w:r>
        <w:rPr>
          <w:rStyle w:val="DefaultParagraphFont"/>
          <w:b w:val="0"/>
          <w:i w:val="0"/>
          <w:strike w:val="0"/>
        </w:rPr>
        <w:t>: Accepts user input as string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isdigit()</w:t>
      </w:r>
      <w:r>
        <w:rPr>
          <w:rStyle w:val="DefaultParagraphFont"/>
          <w:b w:val="0"/>
          <w:i w:val="0"/>
          <w:strike w:val="0"/>
        </w:rPr>
        <w:t>: Checks if string contains only digits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int()</w:t>
      </w:r>
      <w:r>
        <w:rPr>
          <w:rStyle w:val="DefaultParagraphFont"/>
          <w:b w:val="0"/>
          <w:i w:val="0"/>
          <w:strike w:val="0"/>
        </w:rPr>
        <w:t>: Converts string to integer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quit()</w:t>
      </w:r>
      <w:r>
        <w:rPr>
          <w:rStyle w:val="DefaultParagraphFont"/>
          <w:b w:val="0"/>
          <w:i w:val="0"/>
          <w:strike w:val="0"/>
        </w:rPr>
        <w:t>: Terminates program execution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Validation Logic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Step 1: Check if input contains only digits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Step 2: Convert to integer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Step 3: Verify the number is positive (&gt; 0)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Step 4: Terminate if any check fails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0" style="width:470.3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2. </w:t>
      </w:r>
      <w:r>
        <w:rPr>
          <w:rStyle w:val="DefaultParagraphFont"/>
          <w:b/>
          <w:i w:val="0"/>
          <w:strike w:val="0"/>
        </w:rPr>
        <w:t>Random Number Generation Module</w:t>
      </w:r>
    </w:p>
    <w:p>
      <w:pPr>
        <w:pStyle w:val="FencedCodepython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random_number = random.randint(0, top_of_range)</w:t>
        <w:br/>
        <w:t>guesses = 0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Generate target number and initialize counter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Function</w:t>
      </w:r>
      <w:r>
        <w:rPr>
          <w:rStyle w:val="DefaultParagraphFont"/>
          <w:b w:val="0"/>
          <w:i w:val="0"/>
          <w:strike w:val="0"/>
        </w:rPr>
        <w:t xml:space="preserve">: </w:t>
      </w:r>
      <w:r>
        <w:rPr>
          <w:rStyle w:val="InlineCode"/>
          <w:b w:val="0"/>
          <w:i w:val="0"/>
          <w:strike w:val="0"/>
        </w:rPr>
        <w:t>random.randint(a, b)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Returns random integer N such that a ≤ N ≤ b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Both endpoints are included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Uses Mersenne Twister algorithm for randomness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Initialization</w:t>
      </w:r>
      <w:r>
        <w:rPr>
          <w:rStyle w:val="DefaultParagraphFont"/>
          <w:b w:val="0"/>
          <w:i w:val="0"/>
          <w:strike w:val="0"/>
        </w:rPr>
        <w:t>: Counter set to 0 before game loop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1" style="width:470.3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3. </w:t>
      </w:r>
      <w:r>
        <w:rPr>
          <w:rStyle w:val="DefaultParagraphFont"/>
          <w:b/>
          <w:i w:val="0"/>
          <w:strike w:val="0"/>
        </w:rPr>
        <w:t>Game Loop Module</w:t>
      </w:r>
    </w:p>
    <w:p>
      <w:pPr>
        <w:pStyle w:val="FencedCodepython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while True:</w:t>
        <w:br/>
        <w:t xml:space="preserve">    guesses += 1</w:t>
        <w:br/>
        <w:t xml:space="preserve">    user_guess = input("Make a guess: ")</w:t>
        <w:br/>
        <w:t xml:space="preserve">    </w:t>
        <w:br/>
        <w:t xml:space="preserve">    if user_guess.isdigit():</w:t>
        <w:br/>
        <w:t xml:space="preserve">        user_guess = int(user_guess)</w:t>
        <w:br/>
        <w:t xml:space="preserve">    else:</w:t>
        <w:br/>
        <w:t xml:space="preserve">        print('Please type a number next time.')</w:t>
        <w:br/>
        <w:t xml:space="preserve">        continue</w:t>
        <w:br/>
        <w:t xml:space="preserve">    </w:t>
        <w:br/>
        <w:t xml:space="preserve">    if user_guess == random_number:</w:t>
        <w:br/>
        <w:t xml:space="preserve">        print("You got it!")</w:t>
        <w:br/>
        <w:t xml:space="preserve">        break</w:t>
        <w:br/>
        <w:t xml:space="preserve">    elif user_guess &gt; random_number:</w:t>
        <w:br/>
        <w:t xml:space="preserve">        print("You were above the number!")</w:t>
        <w:br/>
        <w:t xml:space="preserve">    else:</w:t>
        <w:br/>
        <w:t xml:space="preserve">        print("You were below the number!")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Main game loop handling repeated guess attempts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Loop Control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while True</w:t>
      </w:r>
      <w:r>
        <w:rPr>
          <w:rStyle w:val="DefaultParagraphFont"/>
          <w:b w:val="0"/>
          <w:i w:val="0"/>
          <w:strike w:val="0"/>
        </w:rPr>
        <w:t>: Infinite loop until break condition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break</w:t>
      </w:r>
      <w:r>
        <w:rPr>
          <w:rStyle w:val="DefaultParagraphFont"/>
          <w:b w:val="0"/>
          <w:i w:val="0"/>
          <w:strike w:val="0"/>
        </w:rPr>
        <w:t>: Exits on correct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continue</w:t>
      </w:r>
      <w:r>
        <w:rPr>
          <w:rStyle w:val="DefaultParagraphFont"/>
          <w:b w:val="0"/>
          <w:i w:val="0"/>
          <w:strike w:val="0"/>
        </w:rPr>
        <w:t>: Skips to next iteration on invalid input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Logic Flow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Increment guess counter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Get and validate user guess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Skip validation failure (continue)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Compare guess with target: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Equality → Success and exit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Greater → Feedback "too high"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Lesser → Feedback "too low"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2" style="width:470.3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4. </w:t>
      </w:r>
      <w:r>
        <w:rPr>
          <w:rStyle w:val="DefaultParagraphFont"/>
          <w:b/>
          <w:i w:val="0"/>
          <w:strike w:val="0"/>
        </w:rPr>
        <w:t>Result Display Module</w:t>
      </w:r>
    </w:p>
    <w:p>
      <w:pPr>
        <w:pStyle w:val="FencedCodepython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print("You got it in", guesses, "guesses")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Display final result with attempt statistics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Output</w:t>
      </w:r>
      <w:r>
        <w:rPr>
          <w:rStyle w:val="DefaultParagraphFont"/>
          <w:b w:val="0"/>
          <w:i w:val="0"/>
          <w:strike w:val="0"/>
        </w:rPr>
        <w:t>: Total number of guesses taken by user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3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Algorithm Explanation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Algorithm: Number Guessing Game</w:t>
      </w:r>
    </w:p>
    <w:p>
      <w:pPr>
        <w:pStyle w:val="FencedCode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1. START</w:t>
        <w:br/>
        <w:t>2. INPUT upper_limit (from user)</w:t>
        <w:br/>
        <w:t>3. VALIDATE upper_limit</w:t>
        <w:br/>
        <w:t xml:space="preserve">   IF upper_limit is not digit THEN</w:t>
        <w:br/>
        <w:t xml:space="preserve">      PRINT error message</w:t>
        <w:br/>
        <w:t xml:space="preserve">      EXIT program</w:t>
        <w:br/>
        <w:t xml:space="preserve">   ENDIF</w:t>
        <w:br/>
        <w:t xml:space="preserve">   IF upper_limit ≤ 0 THEN</w:t>
        <w:br/>
        <w:t xml:space="preserve">      PRINT error message</w:t>
        <w:br/>
        <w:t xml:space="preserve">      EXIT program</w:t>
        <w:br/>
        <w:t xml:space="preserve">   ENDIF</w:t>
        <w:br/>
        <w:t>4. GENERATE random_number from [0, upper_limit]</w:t>
        <w:br/>
        <w:t>5. INITIALIZE guesses = 0</w:t>
        <w:br/>
        <w:t>6. REPEAT</w:t>
        <w:br/>
        <w:t xml:space="preserve">   a. INCREMENT guesses</w:t>
        <w:br/>
        <w:t xml:space="preserve">   b. INPUT user_guess</w:t>
        <w:br/>
        <w:t xml:space="preserve">   c. VALIDATE user_guess</w:t>
        <w:br/>
        <w:t xml:space="preserve">      IF user_guess is not digit THEN</w:t>
        <w:br/>
        <w:t xml:space="preserve">         PRINT error message</w:t>
        <w:br/>
        <w:t xml:space="preserve">         CONTINUE</w:t>
        <w:br/>
        <w:t xml:space="preserve">      ENDIF</w:t>
        <w:br/>
        <w:t xml:space="preserve">   d. CONVERT user_guess to integer</w:t>
        <w:br/>
        <w:t xml:space="preserve">   e. IF user_guess == random_number THEN</w:t>
        <w:br/>
        <w:t xml:space="preserve">         PRINT success message</w:t>
        <w:br/>
        <w:t xml:space="preserve">         BREAK</w:t>
        <w:br/>
        <w:t xml:space="preserve">      ELSE IF user_guess &gt; random_number THEN</w:t>
        <w:br/>
        <w:t xml:space="preserve">         PRINT "too high" message</w:t>
        <w:br/>
        <w:t xml:space="preserve">      ELSE</w:t>
        <w:br/>
        <w:t xml:space="preserve">         PRINT "too low" message</w:t>
        <w:br/>
        <w:t xml:space="preserve">      ENDIF</w:t>
        <w:br/>
        <w:t>7. PRINT total guesses</w:t>
        <w:br/>
        <w:t>8. END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Complexity Analysis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Time Complexity</w:t>
      </w:r>
      <w:r>
        <w:rPr>
          <w:rStyle w:val="DefaultParagraphFont"/>
          <w:b w:val="0"/>
          <w:i w:val="0"/>
          <w:strike w:val="0"/>
        </w:rPr>
        <w:t>: O(n)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n = number of guesses required by user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 worst case (linear search): O(upper_limit)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Average case depends on user strategy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Space Complexity</w:t>
      </w:r>
      <w:r>
        <w:rPr>
          <w:rStyle w:val="DefaultParagraphFont"/>
          <w:b w:val="0"/>
          <w:i w:val="0"/>
          <w:strike w:val="0"/>
        </w:rPr>
        <w:t>: O(1)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Constant memory usage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Fixed number of variables regardless of input size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4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Data Flow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Input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Variable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Type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Range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Description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top_of_range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&gt; 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Upper limit of random number range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user_guess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0 to top_of_range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User's guessed number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Processing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Step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Operation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Output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1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Validate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String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Boolean (valid/invalid)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2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Generate random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top_of_range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random_number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3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Compare values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user_guess, random_number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Comparison result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4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Count attempts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guesses counter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Updated counter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Output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Output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Type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Purpose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"You were above the number!"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Hint when guess too high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"You were below the number!"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Hint when guess too low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"You got it!"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Success message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"You got it in X guesses"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Final statistics</w:t>
            </w:r>
          </w:p>
        </w:tc>
      </w:tr>
    </w:tbl>
    <w:p>
      <w:pPr>
        <w:rPr>
          <w:rStyle w:val="DefaultParagraphFont"/>
          <w:b w:val="0"/>
          <w:i w:val="0"/>
          <w:strike w:val="0"/>
        </w:rPr>
      </w:pPr>
      <w:r>
        <w:pict>
          <v:rect id="_x0000_i1035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Error Handling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Error Types and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Error Type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Input Example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Current Handling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Output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Non-numeric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"abc"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isdigit() check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next time."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Negative number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"-5"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isdigit() returns False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next time."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Zero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"0"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&lt;= 0 check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larger than 0 next time."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Float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"3.5"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isdigit() returns False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next time."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Empty input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isdigit() returns False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next time."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Special characters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"$100"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isdigit() returns False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"Please type a number next time."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Error Handling Strategy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Prevention</w:t>
      </w:r>
      <w:r>
        <w:rPr>
          <w:rStyle w:val="DefaultParagraphFont"/>
          <w:b w:val="0"/>
          <w:i w:val="0"/>
          <w:strike w:val="0"/>
        </w:rPr>
        <w:t xml:space="preserve">: Input validation using </w:t>
      </w:r>
      <w:r>
        <w:rPr>
          <w:rStyle w:val="InlineCode"/>
          <w:b w:val="0"/>
          <w:i w:val="0"/>
          <w:strike w:val="0"/>
        </w:rPr>
        <w:t>isdigit()</w:t>
      </w:r>
      <w:r>
        <w:rPr>
          <w:rStyle w:val="DefaultParagraphFont"/>
          <w:b w:val="0"/>
          <w:i w:val="0"/>
          <w:strike w:val="0"/>
        </w:rPr>
        <w:t xml:space="preserve"> method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Detection</w:t>
      </w:r>
      <w:r>
        <w:rPr>
          <w:rStyle w:val="DefaultParagraphFont"/>
          <w:b w:val="0"/>
          <w:i w:val="0"/>
          <w:strike w:val="0"/>
        </w:rPr>
        <w:t>: Conditional checks for invalid conditions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Recovery</w:t>
      </w:r>
      <w:r>
        <w:rPr>
          <w:rStyle w:val="DefaultParagraphFont"/>
          <w:b w:val="0"/>
          <w:i w:val="0"/>
          <w:strike w:val="0"/>
        </w:rPr>
        <w:t>: User-friendly error messages with program continuation or termination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Robustness</w:t>
      </w:r>
      <w:r>
        <w:rPr>
          <w:rStyle w:val="DefaultParagraphFont"/>
          <w:b w:val="0"/>
          <w:i w:val="0"/>
          <w:strike w:val="0"/>
        </w:rPr>
        <w:t>: No unhandled exceptions; graceful degradation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6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1: Normal Gameplay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Range = 50, Guesses: 25, 37, 31, 34, 32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Success after 5 guesses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2: Invalid Initial Input (Non-numeric)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"abc"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Error message, program exit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3: Invalid Initial Input (Zero)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0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"Please type a number larger than 0 next time.", program exit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4: Invalid Guess Input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Range = 20, First guess = "xyz"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Error message, prompt for next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5: Immediate Correct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Range = 10, First guess = correct number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Success in 1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6: Large Range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Range = 10000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Game functions correctly with larger numbers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Test Case 7: Negative Guess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</w:t>
      </w:r>
      <w:r>
        <w:rPr>
          <w:rStyle w:val="DefaultParagraphFont"/>
          <w:b w:val="0"/>
          <w:i w:val="0"/>
          <w:strike w:val="0"/>
        </w:rPr>
        <w:t>: Range = 50, Guess = "-10"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Expected</w:t>
      </w:r>
      <w:r>
        <w:rPr>
          <w:rStyle w:val="DefaultParagraphFont"/>
          <w:b w:val="0"/>
          <w:i w:val="0"/>
          <w:strike w:val="0"/>
        </w:rPr>
        <w:t>: "Please type a number next time." (isdigit returns False for negative)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✓ Pass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7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Performance Analysis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Resource Usage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Metric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Value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Memory Usage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&lt; 1 MB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CPU Usage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Negligible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Startup Time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&lt; 100 ms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Response Time per Guess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&lt; 50 ms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Scalability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Horizontal</w:t>
      </w:r>
      <w:r>
        <w:rPr>
          <w:rStyle w:val="DefaultParagraphFont"/>
          <w:b w:val="0"/>
          <w:i w:val="0"/>
          <w:strike w:val="0"/>
        </w:rPr>
        <w:t>: Multiple concurrent games possible with threading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Vertical</w:t>
      </w:r>
      <w:r>
        <w:rPr>
          <w:rStyle w:val="DefaultParagraphFont"/>
          <w:b w:val="0"/>
          <w:i w:val="0"/>
          <w:strike w:val="0"/>
        </w:rPr>
        <w:t>: Handles ranges up to system integer limits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Bottleneck</w:t>
      </w:r>
      <w:r>
        <w:rPr>
          <w:rStyle w:val="DefaultParagraphFont"/>
          <w:b w:val="0"/>
          <w:i w:val="0"/>
          <w:strike w:val="0"/>
        </w:rPr>
        <w:t>: User input speed (I/O bound)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Optimization Opportunities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 Buffering</w:t>
      </w:r>
      <w:r>
        <w:rPr>
          <w:rStyle w:val="DefaultParagraphFont"/>
          <w:b w:val="0"/>
          <w:i w:val="0"/>
          <w:strike w:val="0"/>
        </w:rPr>
        <w:t>: Pre-process multiple inputs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Caching</w:t>
      </w:r>
      <w:r>
        <w:rPr>
          <w:rStyle w:val="DefaultParagraphFont"/>
          <w:b w:val="0"/>
          <w:i w:val="0"/>
          <w:strike w:val="0"/>
        </w:rPr>
        <w:t>: Store previous random states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Parallel Processing</w:t>
      </w:r>
      <w:r>
        <w:rPr>
          <w:rStyle w:val="DefaultParagraphFont"/>
          <w:b w:val="0"/>
          <w:i w:val="0"/>
          <w:strike w:val="0"/>
        </w:rPr>
        <w:t>: Run multiple game instances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Data Compression</w:t>
      </w:r>
      <w:r>
        <w:rPr>
          <w:rStyle w:val="DefaultParagraphFont"/>
          <w:b w:val="0"/>
          <w:i w:val="0"/>
          <w:strike w:val="0"/>
        </w:rPr>
        <w:t>: Store game history efficiently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8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Future Enhancements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Immediate Improvements (Priority: High)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Input Recovery</w:t>
      </w:r>
      <w:r>
        <w:rPr>
          <w:rStyle w:val="DefaultParagraphFont"/>
          <w:b w:val="0"/>
          <w:i w:val="0"/>
          <w:strike w:val="0"/>
        </w:rPr>
        <w:t>: Allow re-entry instead of program termination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Difficulty Selection</w:t>
      </w:r>
      <w:r>
        <w:rPr>
          <w:rStyle w:val="DefaultParagraphFont"/>
          <w:b w:val="0"/>
          <w:i w:val="0"/>
          <w:strike w:val="0"/>
        </w:rPr>
        <w:t>: Easy (1-10), Medium (1-100), Hard (1-1000)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Hint System</w:t>
      </w:r>
      <w:r>
        <w:rPr>
          <w:rStyle w:val="DefaultParagraphFont"/>
          <w:b w:val="0"/>
          <w:i w:val="0"/>
          <w:strike w:val="0"/>
        </w:rPr>
        <w:t>: Distance-based hints (e.g., "within 5 of target")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Game Statistics</w:t>
      </w:r>
      <w:r>
        <w:rPr>
          <w:rStyle w:val="DefaultParagraphFont"/>
          <w:b w:val="0"/>
          <w:i w:val="0"/>
          <w:strike w:val="0"/>
        </w:rPr>
        <w:t>: Win/loss tracking, average attempts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Medium-term Enhancements (Priority: Medium)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GUI Implementation</w:t>
      </w:r>
      <w:r>
        <w:rPr>
          <w:rStyle w:val="DefaultParagraphFont"/>
          <w:b w:val="0"/>
          <w:i w:val="0"/>
          <w:strike w:val="0"/>
        </w:rPr>
        <w:t>: Convert to graphical interface using tkinter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Leaderboard</w:t>
      </w:r>
      <w:r>
        <w:rPr>
          <w:rStyle w:val="DefaultParagraphFont"/>
          <w:b w:val="0"/>
          <w:i w:val="0"/>
          <w:strike w:val="0"/>
        </w:rPr>
        <w:t>: Store and display high scores with persistence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Multiplayer Mode</w:t>
      </w:r>
      <w:r>
        <w:rPr>
          <w:rStyle w:val="DefaultParagraphFont"/>
          <w:b w:val="0"/>
          <w:i w:val="0"/>
          <w:strike w:val="0"/>
        </w:rPr>
        <w:t>: Competitive guessing between players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Sound Effects</w:t>
      </w:r>
      <w:r>
        <w:rPr>
          <w:rStyle w:val="DefaultParagraphFont"/>
          <w:b w:val="0"/>
          <w:i w:val="0"/>
          <w:strike w:val="0"/>
        </w:rPr>
        <w:t>: Audio feedback for correct/incorrect guesses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Theme System</w:t>
      </w:r>
      <w:r>
        <w:rPr>
          <w:rStyle w:val="DefaultParagraphFont"/>
          <w:b w:val="0"/>
          <w:i w:val="0"/>
          <w:strike w:val="0"/>
        </w:rPr>
        <w:t>: Dark mode, light mode options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Advanced Features (Priority: Low)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Machine Learning</w:t>
      </w:r>
      <w:r>
        <w:rPr>
          <w:rStyle w:val="DefaultParagraphFont"/>
          <w:b w:val="0"/>
          <w:i w:val="0"/>
          <w:strike w:val="0"/>
        </w:rPr>
        <w:t>: Analyze player patterns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Network Multiplayer</w:t>
      </w:r>
      <w:r>
        <w:rPr>
          <w:rStyle w:val="DefaultParagraphFont"/>
          <w:b w:val="0"/>
          <w:i w:val="0"/>
          <w:strike w:val="0"/>
        </w:rPr>
        <w:t>: Online gameplay capability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Mobile App</w:t>
      </w:r>
      <w:r>
        <w:rPr>
          <w:rStyle w:val="DefaultParagraphFont"/>
          <w:b w:val="0"/>
          <w:i w:val="0"/>
          <w:strike w:val="0"/>
        </w:rPr>
        <w:t>: Cross-platform deployment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Advanced Analytics</w:t>
      </w:r>
      <w:r>
        <w:rPr>
          <w:rStyle w:val="DefaultParagraphFont"/>
          <w:b w:val="0"/>
          <w:i w:val="0"/>
          <w:strike w:val="0"/>
        </w:rPr>
        <w:t>: Detailed gameplay metrics and heatmaps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9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Code Quality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Metric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Score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Comment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Readability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8/10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Clear variable names, logical flow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Maintainability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7/10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Could benefit from functions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Robustness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8/10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Good error handling, minor gaps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Efficiency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9/10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Optimal for requirements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Documentation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9/10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Well-commented potential code</w:t>
            </w:r>
          </w:p>
        </w:tc>
      </w:tr>
    </w:tbl>
    <w:p>
      <w:pPr>
        <w:rPr>
          <w:rStyle w:val="DefaultParagraphFont"/>
          <w:b w:val="0"/>
          <w:i w:val="0"/>
          <w:strike w:val="0"/>
        </w:rPr>
      </w:pPr>
      <w:r>
        <w:pict>
          <v:rect id="_x0000_i1040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Conclusion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Number Guessing Game project successfully demonstrates fundamental programming concepts through practical implementation. The application is robust, user-friendly, and provides a solid foundation for future enhancements. With suggested improvements, this project can be expanded into a more sophisticated gaming platform.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41" style="width:470.3pt;height:1.5pt" o:hrpct="1000" o:hrstd="t" o:hr="t" filled="t" fillcolor="gray" stroked="f">
            <v:path strokeok="f"/>
          </v:rect>
        </w:pic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Document Version</w:t>
      </w:r>
      <w:r>
        <w:rPr>
          <w:rStyle w:val="DefaultParagraphFont"/>
          <w:b w:val="0"/>
          <w:i w:val="0"/>
          <w:strike w:val="0"/>
        </w:rPr>
        <w:t>: 1.0</w:t>
        <w:br/>
      </w:r>
      <w:r>
        <w:rPr>
          <w:rStyle w:val="DefaultParagraphFont"/>
          <w:b/>
          <w:i w:val="0"/>
          <w:strike w:val="0"/>
        </w:rPr>
        <w:t>Last Updated</w:t>
      </w:r>
      <w:r>
        <w:rPr>
          <w:rStyle w:val="DefaultParagraphFont"/>
          <w:b w:val="0"/>
          <w:i w:val="0"/>
          <w:strike w:val="0"/>
        </w:rPr>
        <w:t>: November 24, 2025</w:t>
        <w:br/>
      </w:r>
      <w:r>
        <w:rPr>
          <w:rStyle w:val="DefaultParagraphFont"/>
          <w:b/>
          <w:i w:val="0"/>
          <w:strike w:val="0"/>
        </w:rPr>
        <w:t>Status</w:t>
      </w:r>
      <w:r>
        <w:rPr>
          <w:rStyle w:val="DefaultParagraphFont"/>
          <w:b w:val="0"/>
          <w:i w:val="0"/>
          <w:strike w:val="0"/>
        </w:rPr>
        <w:t>: Complete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00000006"/>
    <w:multiLevelType w:val="hybrid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00000007"/>
    <w:multiLevelType w:val="hybrid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python">
    <w:name w:val="FencedCode.pyth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